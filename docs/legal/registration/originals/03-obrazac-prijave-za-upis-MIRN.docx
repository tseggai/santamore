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298303" w14:textId="77777777" w:rsidR="0035552C" w:rsidRDefault="0035552C">
      <w:pPr>
        <w:rPr>
          <w:lang w:val="hr-HR"/>
        </w:rPr>
      </w:pPr>
    </w:p>
    <w:p w14:paraId="6F93FA7B" w14:textId="77777777" w:rsidR="0035552C" w:rsidRDefault="0035552C">
      <w:pPr>
        <w:rPr>
          <w:lang w:val="hr-HR"/>
        </w:rPr>
      </w:pPr>
    </w:p>
    <w:p w14:paraId="1AFD4336" w14:textId="77777777" w:rsidR="0035552C" w:rsidRPr="00EA361F" w:rsidRDefault="0035552C" w:rsidP="00EA361F">
      <w:pPr>
        <w:jc w:val="both"/>
        <w:rPr>
          <w:bCs/>
          <w:iCs/>
          <w:lang w:val="hr-HR"/>
        </w:rPr>
      </w:pPr>
    </w:p>
    <w:p w14:paraId="01083248" w14:textId="77777777" w:rsidR="0035552C" w:rsidRPr="00EA361F" w:rsidRDefault="0035552C" w:rsidP="00EA361F">
      <w:pPr>
        <w:pStyle w:val="Heading1"/>
        <w:numPr>
          <w:ilvl w:val="0"/>
          <w:numId w:val="0"/>
        </w:numPr>
        <w:jc w:val="both"/>
        <w:rPr>
          <w:b w:val="0"/>
          <w:bCs/>
          <w:i w:val="0"/>
          <w:iCs/>
          <w:sz w:val="24"/>
        </w:rPr>
      </w:pPr>
      <w:r w:rsidRPr="00EA361F">
        <w:rPr>
          <w:b w:val="0"/>
          <w:bCs/>
          <w:i w:val="0"/>
          <w:iCs/>
          <w:sz w:val="24"/>
        </w:rPr>
        <w:t>Vlada Crne Gore</w:t>
      </w:r>
    </w:p>
    <w:p w14:paraId="327DA875" w14:textId="77777777" w:rsidR="0035552C" w:rsidRPr="00EA361F" w:rsidRDefault="00607E63" w:rsidP="00EA361F">
      <w:pPr>
        <w:jc w:val="both"/>
        <w:rPr>
          <w:rFonts w:ascii="Arial" w:hAnsi="Arial"/>
          <w:bCs/>
          <w:iCs/>
          <w:lang w:val="hr-HR"/>
        </w:rPr>
      </w:pPr>
      <w:r w:rsidRPr="00EA361F">
        <w:rPr>
          <w:rFonts w:ascii="Arial" w:hAnsi="Arial"/>
          <w:bCs/>
          <w:iCs/>
          <w:lang w:val="hr-HR"/>
        </w:rPr>
        <w:t xml:space="preserve">Ministarstvo </w:t>
      </w:r>
      <w:r w:rsidR="00EA361F" w:rsidRPr="00EA361F">
        <w:rPr>
          <w:rFonts w:ascii="Arial" w:hAnsi="Arial"/>
          <w:bCs/>
          <w:iCs/>
          <w:lang w:val="hr-HR"/>
        </w:rPr>
        <w:t>regionalno-investicionog razvoja i saradnje sa nevladinim organizacijama</w:t>
      </w:r>
    </w:p>
    <w:p w14:paraId="19B4621B" w14:textId="77777777" w:rsidR="0035552C" w:rsidRPr="00EA361F" w:rsidRDefault="0035552C" w:rsidP="00EA361F">
      <w:pPr>
        <w:jc w:val="both"/>
        <w:rPr>
          <w:rFonts w:ascii="Arial" w:hAnsi="Arial"/>
          <w:bCs/>
          <w:iCs/>
          <w:lang w:val="hr-HR"/>
        </w:rPr>
      </w:pPr>
    </w:p>
    <w:p w14:paraId="38245D5E" w14:textId="77777777" w:rsidR="0035552C" w:rsidRPr="00EA361F" w:rsidRDefault="0035552C" w:rsidP="00EA361F">
      <w:pPr>
        <w:jc w:val="both"/>
        <w:rPr>
          <w:rFonts w:ascii="Arial" w:hAnsi="Arial"/>
          <w:b/>
          <w:iCs/>
          <w:lang w:val="hr-HR"/>
        </w:rPr>
      </w:pPr>
      <w:r w:rsidRPr="00EA361F">
        <w:rPr>
          <w:rFonts w:ascii="Arial" w:hAnsi="Arial"/>
          <w:b/>
          <w:iCs/>
          <w:lang w:val="hr-HR"/>
        </w:rPr>
        <w:t xml:space="preserve"> Predmet: Prijava za upis u Registar nevladinih </w:t>
      </w:r>
      <w:r w:rsidR="00EA361F" w:rsidRPr="00EA361F">
        <w:rPr>
          <w:rFonts w:ascii="Arial" w:hAnsi="Arial"/>
          <w:b/>
          <w:iCs/>
          <w:lang w:val="hr-HR"/>
        </w:rPr>
        <w:t>organizacija</w:t>
      </w:r>
    </w:p>
    <w:p w14:paraId="661EC024" w14:textId="77777777" w:rsidR="0035552C" w:rsidRPr="00EA361F" w:rsidRDefault="0035552C" w:rsidP="00EA361F">
      <w:pPr>
        <w:jc w:val="both"/>
        <w:rPr>
          <w:rFonts w:ascii="Arial" w:hAnsi="Arial"/>
          <w:bCs/>
          <w:iCs/>
          <w:lang w:val="hr-HR"/>
        </w:rPr>
      </w:pPr>
    </w:p>
    <w:p w14:paraId="44BE1745" w14:textId="77777777" w:rsidR="0035552C" w:rsidRPr="00EA361F" w:rsidRDefault="0035552C" w:rsidP="00EA361F">
      <w:pPr>
        <w:jc w:val="both"/>
        <w:rPr>
          <w:rFonts w:ascii="Arial" w:hAnsi="Arial"/>
          <w:bCs/>
          <w:iCs/>
          <w:lang w:val="hr-HR"/>
        </w:rPr>
      </w:pPr>
      <w:r w:rsidRPr="00EA361F">
        <w:rPr>
          <w:rFonts w:ascii="Arial" w:hAnsi="Arial"/>
          <w:bCs/>
          <w:iCs/>
          <w:lang w:val="hr-HR"/>
        </w:rPr>
        <w:t xml:space="preserve"> Podnosilac: _____________________</w:t>
      </w:r>
    </w:p>
    <w:p w14:paraId="4B8F8503" w14:textId="77777777" w:rsidR="0035552C" w:rsidRDefault="0035552C" w:rsidP="00EA361F">
      <w:pPr>
        <w:jc w:val="both"/>
        <w:rPr>
          <w:rFonts w:ascii="Arial" w:hAnsi="Arial"/>
          <w:bCs/>
          <w:iCs/>
          <w:lang w:val="hr-HR"/>
        </w:rPr>
      </w:pPr>
    </w:p>
    <w:p w14:paraId="5BEEA0DA" w14:textId="77777777" w:rsidR="00EA361F" w:rsidRPr="00EA361F" w:rsidRDefault="00EA361F" w:rsidP="00EA361F">
      <w:pPr>
        <w:jc w:val="both"/>
        <w:rPr>
          <w:rFonts w:ascii="Arial" w:hAnsi="Arial"/>
          <w:bCs/>
          <w:iCs/>
          <w:lang w:val="hr-HR"/>
        </w:rPr>
      </w:pPr>
    </w:p>
    <w:p w14:paraId="6C9DA016" w14:textId="77777777" w:rsidR="0035552C" w:rsidRPr="00EA361F" w:rsidRDefault="0035552C" w:rsidP="00EA361F">
      <w:pPr>
        <w:jc w:val="both"/>
        <w:rPr>
          <w:rFonts w:ascii="Arial" w:hAnsi="Arial"/>
          <w:bCs/>
          <w:iCs/>
          <w:lang w:val="hr-HR"/>
        </w:rPr>
      </w:pPr>
      <w:r w:rsidRPr="00EA361F">
        <w:rPr>
          <w:rFonts w:ascii="Arial" w:hAnsi="Arial"/>
          <w:bCs/>
          <w:iCs/>
          <w:lang w:val="hr-HR"/>
        </w:rPr>
        <w:t>Obrazloženje:</w:t>
      </w:r>
    </w:p>
    <w:p w14:paraId="76136479" w14:textId="77777777" w:rsidR="0035552C" w:rsidRPr="00EA361F" w:rsidRDefault="0035552C" w:rsidP="00EA361F">
      <w:pPr>
        <w:jc w:val="both"/>
        <w:rPr>
          <w:rFonts w:ascii="Arial" w:hAnsi="Arial"/>
          <w:bCs/>
          <w:iCs/>
          <w:lang w:val="hr-HR"/>
        </w:rPr>
      </w:pPr>
    </w:p>
    <w:p w14:paraId="61027928" w14:textId="77777777" w:rsidR="0035552C" w:rsidRPr="00EA361F" w:rsidRDefault="0035552C" w:rsidP="00EA361F">
      <w:pPr>
        <w:jc w:val="both"/>
        <w:rPr>
          <w:rFonts w:ascii="Arial" w:hAnsi="Arial"/>
          <w:bCs/>
          <w:iCs/>
          <w:lang w:val="hr-HR"/>
        </w:rPr>
      </w:pPr>
      <w:r w:rsidRPr="00EA361F">
        <w:rPr>
          <w:rFonts w:ascii="Arial" w:hAnsi="Arial"/>
          <w:bCs/>
          <w:iCs/>
          <w:lang w:val="hr-HR"/>
        </w:rPr>
        <w:t>Dana___________________godine,  se sastala Osnivačka Skupština _____________________________________i  donijela sljedeće odluke:</w:t>
      </w:r>
    </w:p>
    <w:p w14:paraId="36EECF78" w14:textId="77777777" w:rsidR="0035552C" w:rsidRPr="00EA361F" w:rsidRDefault="0035552C" w:rsidP="00EA361F">
      <w:pPr>
        <w:jc w:val="both"/>
        <w:rPr>
          <w:rFonts w:ascii="Arial" w:hAnsi="Arial"/>
          <w:bCs/>
          <w:iCs/>
          <w:lang w:val="hr-HR"/>
        </w:rPr>
      </w:pPr>
    </w:p>
    <w:p w14:paraId="029A0391" w14:textId="77777777" w:rsidR="0035552C" w:rsidRPr="00EA361F" w:rsidRDefault="0035552C" w:rsidP="00EA361F">
      <w:pPr>
        <w:numPr>
          <w:ilvl w:val="0"/>
          <w:numId w:val="3"/>
        </w:numPr>
        <w:jc w:val="both"/>
        <w:rPr>
          <w:rFonts w:ascii="Arial" w:hAnsi="Arial"/>
          <w:bCs/>
          <w:iCs/>
          <w:lang w:val="hr-HR"/>
        </w:rPr>
      </w:pPr>
      <w:r w:rsidRPr="00EA361F">
        <w:rPr>
          <w:rFonts w:ascii="Arial" w:hAnsi="Arial"/>
          <w:bCs/>
          <w:iCs/>
          <w:lang w:val="hr-HR"/>
        </w:rPr>
        <w:t xml:space="preserve"> da osnuje udruženje  naziva:</w:t>
      </w:r>
      <w:r w:rsidR="00EA361F" w:rsidRPr="00EA361F">
        <w:rPr>
          <w:rFonts w:ascii="Arial" w:hAnsi="Arial"/>
          <w:bCs/>
          <w:iCs/>
          <w:lang w:val="hr-HR"/>
        </w:rPr>
        <w:t xml:space="preserve"> _____________</w:t>
      </w:r>
    </w:p>
    <w:p w14:paraId="69878466" w14:textId="77777777" w:rsidR="0035552C" w:rsidRPr="00EA361F" w:rsidRDefault="0035552C" w:rsidP="00EA361F">
      <w:pPr>
        <w:ind w:left="360"/>
        <w:jc w:val="both"/>
        <w:rPr>
          <w:rFonts w:ascii="Arial" w:hAnsi="Arial"/>
          <w:bCs/>
          <w:iCs/>
          <w:lang w:val="hr-HR"/>
        </w:rPr>
      </w:pPr>
    </w:p>
    <w:p w14:paraId="0EEF3C24" w14:textId="77777777" w:rsidR="0035552C" w:rsidRPr="00EA361F" w:rsidRDefault="0035552C" w:rsidP="00EA361F">
      <w:pPr>
        <w:numPr>
          <w:ilvl w:val="0"/>
          <w:numId w:val="3"/>
        </w:numPr>
        <w:jc w:val="both"/>
        <w:rPr>
          <w:rFonts w:ascii="Arial" w:hAnsi="Arial"/>
          <w:bCs/>
          <w:iCs/>
          <w:lang w:val="hr-HR"/>
        </w:rPr>
      </w:pPr>
      <w:r w:rsidRPr="00EA361F">
        <w:rPr>
          <w:rFonts w:ascii="Arial" w:hAnsi="Arial"/>
          <w:bCs/>
          <w:iCs/>
          <w:lang w:val="hr-HR"/>
        </w:rPr>
        <w:t xml:space="preserve">da usvoji Statut </w:t>
      </w:r>
    </w:p>
    <w:p w14:paraId="0AE2D798" w14:textId="77777777" w:rsidR="0035552C" w:rsidRPr="00EA361F" w:rsidRDefault="0035552C" w:rsidP="00EA361F">
      <w:pPr>
        <w:jc w:val="both"/>
        <w:rPr>
          <w:rFonts w:ascii="Arial" w:hAnsi="Arial"/>
          <w:bCs/>
          <w:iCs/>
          <w:lang w:val="hr-HR"/>
        </w:rPr>
      </w:pPr>
    </w:p>
    <w:p w14:paraId="3B75A3A2" w14:textId="77777777" w:rsidR="0035552C" w:rsidRPr="00EA361F" w:rsidRDefault="0035552C" w:rsidP="00EA361F">
      <w:pPr>
        <w:jc w:val="both"/>
        <w:rPr>
          <w:rFonts w:ascii="Arial" w:hAnsi="Arial"/>
          <w:bCs/>
          <w:iCs/>
          <w:lang w:val="hr-HR"/>
        </w:rPr>
      </w:pPr>
      <w:r w:rsidRPr="00EA361F">
        <w:rPr>
          <w:rFonts w:ascii="Arial" w:hAnsi="Arial"/>
          <w:bCs/>
          <w:iCs/>
          <w:lang w:val="hr-HR"/>
        </w:rPr>
        <w:t xml:space="preserve">3.   da podnese prijavu za upis u Registar nevladinih </w:t>
      </w:r>
      <w:r w:rsidR="00EA361F" w:rsidRPr="00EA361F">
        <w:rPr>
          <w:rFonts w:ascii="Arial" w:hAnsi="Arial"/>
          <w:bCs/>
          <w:iCs/>
          <w:lang w:val="hr-HR"/>
        </w:rPr>
        <w:t>organizacija</w:t>
      </w:r>
      <w:r w:rsidRPr="00EA361F">
        <w:rPr>
          <w:rFonts w:ascii="Arial" w:hAnsi="Arial"/>
          <w:bCs/>
          <w:iCs/>
          <w:lang w:val="hr-HR"/>
        </w:rPr>
        <w:t>.</w:t>
      </w:r>
    </w:p>
    <w:p w14:paraId="2B134748" w14:textId="77777777" w:rsidR="0035552C" w:rsidRPr="00EA361F" w:rsidRDefault="0035552C" w:rsidP="00EA361F">
      <w:pPr>
        <w:jc w:val="both"/>
        <w:rPr>
          <w:rFonts w:ascii="Arial" w:hAnsi="Arial"/>
          <w:bCs/>
          <w:iCs/>
          <w:lang w:val="hr-HR"/>
        </w:rPr>
      </w:pPr>
    </w:p>
    <w:p w14:paraId="1DA26F4C" w14:textId="77777777" w:rsidR="0035552C" w:rsidRPr="00EA361F" w:rsidRDefault="0035552C" w:rsidP="00EA361F">
      <w:pPr>
        <w:jc w:val="both"/>
        <w:rPr>
          <w:rFonts w:ascii="Arial" w:hAnsi="Arial"/>
          <w:bCs/>
          <w:iCs/>
          <w:lang w:val="hr-HR"/>
        </w:rPr>
      </w:pPr>
      <w:r w:rsidRPr="00EA361F">
        <w:rPr>
          <w:rFonts w:ascii="Arial" w:hAnsi="Arial"/>
          <w:bCs/>
          <w:iCs/>
          <w:lang w:val="hr-HR"/>
        </w:rPr>
        <w:t xml:space="preserve">U skladu sa gore navedenim odlukama molimo vas da izvršite upis nevladine organizacije “________________________________________ “ u Registar nevladinih </w:t>
      </w:r>
      <w:r w:rsidR="00EA361F" w:rsidRPr="00EA361F">
        <w:rPr>
          <w:rFonts w:ascii="Arial" w:hAnsi="Arial"/>
          <w:bCs/>
          <w:iCs/>
          <w:lang w:val="hr-HR"/>
        </w:rPr>
        <w:t>organizacija</w:t>
      </w:r>
      <w:r w:rsidRPr="00EA361F">
        <w:rPr>
          <w:rFonts w:ascii="Arial" w:hAnsi="Arial"/>
          <w:bCs/>
          <w:iCs/>
          <w:lang w:val="hr-HR"/>
        </w:rPr>
        <w:t xml:space="preserve"> koji se vodi pri vašem Ministarstvu.</w:t>
      </w:r>
    </w:p>
    <w:p w14:paraId="7B947DCA" w14:textId="77777777" w:rsidR="0035552C" w:rsidRPr="00EA361F" w:rsidRDefault="0035552C" w:rsidP="00EA361F">
      <w:pPr>
        <w:jc w:val="both"/>
        <w:rPr>
          <w:rFonts w:ascii="Arial" w:hAnsi="Arial"/>
          <w:bCs/>
          <w:iCs/>
          <w:lang w:val="hr-HR"/>
        </w:rPr>
      </w:pPr>
    </w:p>
    <w:p w14:paraId="0AAA9DA8" w14:textId="77777777" w:rsidR="0035552C" w:rsidRPr="00EA361F" w:rsidRDefault="0035552C" w:rsidP="00EA361F">
      <w:pPr>
        <w:jc w:val="both"/>
        <w:rPr>
          <w:rFonts w:ascii="Arial" w:hAnsi="Arial"/>
          <w:bCs/>
          <w:iCs/>
          <w:lang w:val="hr-HR"/>
        </w:rPr>
      </w:pPr>
      <w:r w:rsidRPr="00EA361F">
        <w:rPr>
          <w:rFonts w:ascii="Arial" w:hAnsi="Arial"/>
          <w:bCs/>
          <w:iCs/>
          <w:lang w:val="hr-HR"/>
        </w:rPr>
        <w:t>U prilogu dostavljamo:</w:t>
      </w:r>
    </w:p>
    <w:p w14:paraId="4E6EDF77" w14:textId="77777777" w:rsidR="0035552C" w:rsidRPr="00EA361F" w:rsidRDefault="0035552C" w:rsidP="00EA361F">
      <w:pPr>
        <w:numPr>
          <w:ilvl w:val="0"/>
          <w:numId w:val="2"/>
        </w:numPr>
        <w:jc w:val="both"/>
        <w:rPr>
          <w:rFonts w:ascii="Arial" w:hAnsi="Arial"/>
          <w:bCs/>
          <w:iCs/>
          <w:lang w:val="hr-HR"/>
        </w:rPr>
      </w:pPr>
      <w:r w:rsidRPr="00EA361F">
        <w:rPr>
          <w:rFonts w:ascii="Arial" w:hAnsi="Arial"/>
          <w:bCs/>
          <w:iCs/>
          <w:lang w:val="hr-HR"/>
        </w:rPr>
        <w:t xml:space="preserve">Odluku o osnivanju </w:t>
      </w:r>
    </w:p>
    <w:p w14:paraId="0E7FC33B" w14:textId="77777777" w:rsidR="0035552C" w:rsidRPr="00EA361F" w:rsidRDefault="0035552C" w:rsidP="00EA361F">
      <w:pPr>
        <w:numPr>
          <w:ilvl w:val="0"/>
          <w:numId w:val="2"/>
        </w:numPr>
        <w:jc w:val="both"/>
        <w:rPr>
          <w:rFonts w:ascii="Arial" w:hAnsi="Arial"/>
          <w:bCs/>
          <w:iCs/>
          <w:lang w:val="hr-HR"/>
        </w:rPr>
      </w:pPr>
      <w:r w:rsidRPr="00EA361F">
        <w:rPr>
          <w:rFonts w:ascii="Arial" w:hAnsi="Arial"/>
          <w:bCs/>
          <w:iCs/>
          <w:lang w:val="hr-HR"/>
        </w:rPr>
        <w:t>Zapisnik sa osnivačke skupštine</w:t>
      </w:r>
    </w:p>
    <w:p w14:paraId="56717098" w14:textId="77777777" w:rsidR="0035552C" w:rsidRPr="00EA361F" w:rsidRDefault="0035552C" w:rsidP="00EA361F">
      <w:pPr>
        <w:numPr>
          <w:ilvl w:val="0"/>
          <w:numId w:val="2"/>
        </w:numPr>
        <w:jc w:val="both"/>
        <w:rPr>
          <w:rFonts w:ascii="Arial" w:hAnsi="Arial"/>
          <w:bCs/>
          <w:iCs/>
          <w:lang w:val="hr-HR"/>
        </w:rPr>
      </w:pPr>
      <w:r w:rsidRPr="00EA361F">
        <w:rPr>
          <w:rFonts w:ascii="Arial" w:hAnsi="Arial"/>
          <w:bCs/>
          <w:iCs/>
          <w:lang w:val="hr-HR"/>
        </w:rPr>
        <w:t xml:space="preserve">Statut </w:t>
      </w:r>
    </w:p>
    <w:p w14:paraId="58F95FF8" w14:textId="77777777" w:rsidR="0035552C" w:rsidRPr="00EA361F" w:rsidRDefault="0035552C" w:rsidP="00EA361F">
      <w:pPr>
        <w:ind w:left="360"/>
        <w:jc w:val="both"/>
        <w:rPr>
          <w:rFonts w:ascii="Arial" w:hAnsi="Arial"/>
          <w:bCs/>
          <w:iCs/>
          <w:lang w:val="hr-HR"/>
        </w:rPr>
      </w:pPr>
    </w:p>
    <w:p w14:paraId="71E38462" w14:textId="77777777" w:rsidR="0035552C" w:rsidRPr="00EA361F" w:rsidRDefault="0035552C" w:rsidP="00EA361F">
      <w:pPr>
        <w:jc w:val="both"/>
        <w:rPr>
          <w:rFonts w:ascii="Arial" w:hAnsi="Arial"/>
          <w:bCs/>
          <w:iCs/>
          <w:lang w:val="hr-HR"/>
        </w:rPr>
      </w:pPr>
    </w:p>
    <w:p w14:paraId="405A94E5" w14:textId="77777777" w:rsidR="0035552C" w:rsidRPr="00EA361F" w:rsidRDefault="0035552C" w:rsidP="00EA361F">
      <w:pPr>
        <w:jc w:val="both"/>
        <w:rPr>
          <w:rFonts w:ascii="Arial" w:hAnsi="Arial"/>
          <w:bCs/>
          <w:iCs/>
          <w:lang w:val="hr-HR"/>
        </w:rPr>
      </w:pPr>
    </w:p>
    <w:p w14:paraId="6E0EE13E" w14:textId="77777777" w:rsidR="0035552C" w:rsidRPr="00EA361F" w:rsidRDefault="0035552C" w:rsidP="00EA361F">
      <w:pPr>
        <w:jc w:val="both"/>
        <w:rPr>
          <w:rFonts w:ascii="Arial" w:hAnsi="Arial"/>
          <w:bCs/>
          <w:iCs/>
          <w:lang w:val="hr-HR"/>
        </w:rPr>
      </w:pPr>
    </w:p>
    <w:p w14:paraId="4BE3EF60" w14:textId="77777777" w:rsidR="0035552C" w:rsidRPr="00EA361F" w:rsidRDefault="0035552C" w:rsidP="00EA361F">
      <w:pPr>
        <w:jc w:val="both"/>
        <w:rPr>
          <w:rFonts w:ascii="Arial" w:hAnsi="Arial"/>
          <w:bCs/>
          <w:iCs/>
          <w:lang w:val="hr-HR"/>
        </w:rPr>
      </w:pPr>
      <w:r w:rsidRPr="00EA361F">
        <w:rPr>
          <w:rFonts w:ascii="Arial" w:hAnsi="Arial"/>
          <w:bCs/>
          <w:iCs/>
          <w:lang w:val="hr-HR"/>
        </w:rPr>
        <w:t>U________________,                         Predsjedavajuci Osnivačke Skupštine</w:t>
      </w:r>
    </w:p>
    <w:p w14:paraId="0263066D" w14:textId="77777777" w:rsidR="00EA361F" w:rsidRPr="00EA361F" w:rsidRDefault="00EA361F" w:rsidP="00EA361F">
      <w:pPr>
        <w:jc w:val="both"/>
        <w:rPr>
          <w:rFonts w:ascii="Arial" w:hAnsi="Arial"/>
          <w:bCs/>
          <w:iCs/>
          <w:lang w:val="hr-HR"/>
        </w:rPr>
      </w:pPr>
    </w:p>
    <w:p w14:paraId="2BFA4131" w14:textId="77777777" w:rsidR="0035552C" w:rsidRPr="00EA361F" w:rsidRDefault="0035552C" w:rsidP="00EA361F">
      <w:pPr>
        <w:jc w:val="both"/>
        <w:rPr>
          <w:rFonts w:ascii="Arial" w:hAnsi="Arial"/>
          <w:bCs/>
          <w:iCs/>
          <w:lang w:val="hr-HR"/>
        </w:rPr>
      </w:pPr>
      <w:r w:rsidRPr="00EA361F">
        <w:rPr>
          <w:rFonts w:ascii="Arial" w:hAnsi="Arial"/>
          <w:bCs/>
          <w:iCs/>
          <w:lang w:val="hr-HR"/>
        </w:rPr>
        <w:t>Dana _____________                                                                 s.r</w:t>
      </w:r>
    </w:p>
    <w:p w14:paraId="3AA3B41E" w14:textId="77777777" w:rsidR="0035552C" w:rsidRPr="00EA361F" w:rsidRDefault="0035552C" w:rsidP="00EA361F">
      <w:pPr>
        <w:jc w:val="both"/>
        <w:rPr>
          <w:rFonts w:ascii="Arial" w:hAnsi="Arial"/>
          <w:bCs/>
          <w:iCs/>
          <w:lang w:val="hr-HR"/>
        </w:rPr>
      </w:pPr>
      <w:r w:rsidRPr="00EA361F">
        <w:rPr>
          <w:rFonts w:ascii="Arial" w:hAnsi="Arial"/>
          <w:bCs/>
          <w:iCs/>
          <w:lang w:val="hr-HR"/>
        </w:rPr>
        <w:t xml:space="preserve">                         </w:t>
      </w:r>
    </w:p>
    <w:p w14:paraId="3541C009" w14:textId="77777777" w:rsidR="0035552C" w:rsidRPr="00EA361F" w:rsidRDefault="0035552C" w:rsidP="00EA361F">
      <w:pPr>
        <w:jc w:val="both"/>
        <w:rPr>
          <w:bCs/>
          <w:iCs/>
        </w:rPr>
      </w:pPr>
    </w:p>
    <w:p w14:paraId="3670EAA4" w14:textId="77777777" w:rsidR="0035552C" w:rsidRPr="00EA361F" w:rsidRDefault="0035552C" w:rsidP="00EA361F">
      <w:pPr>
        <w:jc w:val="both"/>
        <w:rPr>
          <w:bCs/>
          <w:iCs/>
          <w:lang w:val="hr-HR"/>
        </w:rPr>
      </w:pPr>
    </w:p>
    <w:p w14:paraId="24E67976" w14:textId="77777777" w:rsidR="0035552C" w:rsidRPr="00EA361F" w:rsidRDefault="0035552C" w:rsidP="00EA361F">
      <w:pPr>
        <w:jc w:val="both"/>
        <w:rPr>
          <w:bCs/>
          <w:iCs/>
          <w:lang w:val="hr-HR"/>
        </w:rPr>
      </w:pPr>
    </w:p>
    <w:p w14:paraId="38CE5C37" w14:textId="77777777" w:rsidR="0035552C" w:rsidRPr="00EA361F" w:rsidRDefault="0035552C" w:rsidP="00EA361F">
      <w:pPr>
        <w:jc w:val="both"/>
        <w:rPr>
          <w:bCs/>
          <w:iCs/>
        </w:rPr>
      </w:pPr>
    </w:p>
    <w:sectPr w:rsidR="0035552C" w:rsidRPr="00EA361F" w:rsidSect="00FB19D5">
      <w:footnotePr>
        <w:pos w:val="beneathText"/>
      </w:footnote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grammar="clean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3D9"/>
    <w:rsid w:val="0035552C"/>
    <w:rsid w:val="003B3C0C"/>
    <w:rsid w:val="00607E63"/>
    <w:rsid w:val="006C03D9"/>
    <w:rsid w:val="0072394A"/>
    <w:rsid w:val="0088559F"/>
    <w:rsid w:val="00B376B6"/>
    <w:rsid w:val="00D44C74"/>
    <w:rsid w:val="00E57910"/>
    <w:rsid w:val="00EA361F"/>
    <w:rsid w:val="00EC13AA"/>
    <w:rsid w:val="00FA0C48"/>
    <w:rsid w:val="00FB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DBFBDD"/>
  <w15:chartTrackingRefBased/>
  <w15:docId w15:val="{015DDE31-40C5-4826-BA51-74531FFD8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910"/>
    <w:pPr>
      <w:suppressAutoHyphens/>
    </w:pPr>
    <w:rPr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7910"/>
    <w:pPr>
      <w:keepNext/>
      <w:numPr>
        <w:numId w:val="1"/>
      </w:numPr>
      <w:outlineLvl w:val="0"/>
    </w:pPr>
    <w:rPr>
      <w:rFonts w:ascii="Arial" w:hAnsi="Arial"/>
      <w:b/>
      <w:i/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Pr>
      <w:rFonts w:ascii="Cambria" w:hAnsi="Cambria" w:cs="Times New Roman"/>
      <w:b/>
      <w:bCs/>
      <w:kern w:val="32"/>
      <w:sz w:val="32"/>
      <w:szCs w:val="32"/>
      <w:lang w:val="x-none" w:eastAsia="ar-SA" w:bidi="ar-SA"/>
    </w:rPr>
  </w:style>
  <w:style w:type="character" w:customStyle="1" w:styleId="Absatz-Standardschriftart">
    <w:name w:val="Absatz-Standardschriftart"/>
    <w:rsid w:val="00E57910"/>
  </w:style>
  <w:style w:type="paragraph" w:customStyle="1" w:styleId="Heading">
    <w:name w:val="Heading"/>
    <w:basedOn w:val="Normal"/>
    <w:next w:val="BodyText"/>
    <w:rsid w:val="00E57910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rsid w:val="00E57910"/>
    <w:pPr>
      <w:spacing w:after="120"/>
    </w:pPr>
  </w:style>
  <w:style w:type="character" w:customStyle="1" w:styleId="BodyTextChar">
    <w:name w:val="Body Text Char"/>
    <w:link w:val="BodyText"/>
    <w:uiPriority w:val="99"/>
    <w:semiHidden/>
    <w:locked/>
    <w:rPr>
      <w:rFonts w:cs="Times New Roman"/>
      <w:sz w:val="24"/>
      <w:szCs w:val="24"/>
      <w:lang w:val="x-none" w:eastAsia="ar-SA" w:bidi="ar-SA"/>
    </w:rPr>
  </w:style>
  <w:style w:type="paragraph" w:styleId="List">
    <w:name w:val="List"/>
    <w:basedOn w:val="BodyText"/>
    <w:uiPriority w:val="99"/>
    <w:semiHidden/>
    <w:rsid w:val="00E57910"/>
    <w:rPr>
      <w:rFonts w:cs="Tahoma"/>
    </w:rPr>
  </w:style>
  <w:style w:type="paragraph" w:styleId="Caption">
    <w:name w:val="caption"/>
    <w:basedOn w:val="Normal"/>
    <w:uiPriority w:val="35"/>
    <w:qFormat/>
    <w:rsid w:val="00E57910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E57910"/>
    <w:pPr>
      <w:suppressLineNumbers/>
    </w:pPr>
    <w:rPr>
      <w:rFonts w:cs="Tahoma"/>
    </w:rPr>
  </w:style>
  <w:style w:type="paragraph" w:styleId="ListParagraph">
    <w:name w:val="List Paragraph"/>
    <w:basedOn w:val="Normal"/>
    <w:uiPriority w:val="34"/>
    <w:qFormat/>
    <w:rsid w:val="006C03D9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69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Vlada Republike Crne Gore</vt:lpstr>
    </vt:vector>
  </TitlesOfParts>
  <Company>Microsoft Corporation</Company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Vlada Republike Crne Gore</dc:title>
  <dc:subject/>
  <dc:creator>Goran Djurovic</dc:creator>
  <cp:keywords/>
  <cp:lastModifiedBy>User</cp:lastModifiedBy>
  <cp:revision>2</cp:revision>
  <cp:lastPrinted>2008-01-16T11:12:00Z</cp:lastPrinted>
  <dcterms:created xsi:type="dcterms:W3CDTF">2025-03-12T12:13:00Z</dcterms:created>
  <dcterms:modified xsi:type="dcterms:W3CDTF">2025-03-12T12:13:00Z</dcterms:modified>
</cp:coreProperties>
</file>